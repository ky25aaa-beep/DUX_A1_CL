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2031" w14:textId="32FD0D47" w:rsidR="006571C1" w:rsidRDefault="006571C1">
      <w:r w:rsidRPr="006571C1">
        <w:rPr>
          <w:b/>
          <w:bCs/>
        </w:rPr>
        <w:t>Implementation Notes</w:t>
      </w:r>
      <w:r w:rsidR="005A7470" w:rsidRPr="006571C1">
        <w:rPr>
          <w:b/>
          <w:bCs/>
        </w:rPr>
        <w:t>:</w:t>
      </w:r>
      <w:r w:rsidR="005A7470">
        <w:rPr>
          <w:b/>
          <w:bCs/>
        </w:rPr>
        <w:t xml:space="preserve"> </w:t>
      </w:r>
      <w:r>
        <w:t>the Post a Listing</w:t>
      </w:r>
      <w:r w:rsidRPr="006571C1">
        <w:t xml:space="preserve"> </w:t>
      </w:r>
      <w:r>
        <w:t>Form l</w:t>
      </w:r>
      <w:r w:rsidRPr="006571C1">
        <w:t xml:space="preserve">ayout </w:t>
      </w:r>
      <w:r w:rsidR="005A7470">
        <w:t>like</w:t>
      </w:r>
      <w:r>
        <w:t xml:space="preserve"> the homepage and search page </w:t>
      </w:r>
      <w:r w:rsidR="005A7470">
        <w:t>but it mainly focused on gain information from the possible sellers with minimal distractions. Most changes are made in then &lt;main&gt; segment</w:t>
      </w:r>
      <w:r w:rsidR="00447BEB">
        <w:t xml:space="preserve"> with additions to the CSS file while</w:t>
      </w:r>
      <w:r w:rsidR="005A7470">
        <w:t xml:space="preserve"> &lt;nav&gt;, &lt;header&gt;, &lt;aside&gt;, &lt;footer&gt; stayed the same.</w:t>
      </w:r>
    </w:p>
    <w:p w14:paraId="58EB3B03" w14:textId="4BEBA134" w:rsidR="00447BEB" w:rsidRDefault="00BD42AA" w:rsidP="00447BEB">
      <w:r>
        <w:t>For example</w:t>
      </w:r>
      <w:r w:rsidR="00447BEB">
        <w:t xml:space="preserve">, the listing type and property type follows the same format where you have limited options to select from to prevent wrong information from being inputted </w:t>
      </w:r>
      <w:r w:rsidR="00385683">
        <w:t>for the listing by the &lt;select&gt; only allows selection of the &lt;options&gt;</w:t>
      </w:r>
    </w:p>
    <w:p w14:paraId="10D6E001" w14:textId="651F6548" w:rsidR="005A7470" w:rsidRDefault="00385683">
      <w:r w:rsidRPr="00385683">
        <w:drawing>
          <wp:inline distT="0" distB="0" distL="0" distR="0" wp14:anchorId="731FD887" wp14:editId="6F4738F7">
            <wp:extent cx="5243014" cy="2804403"/>
            <wp:effectExtent l="0" t="0" r="0" b="0"/>
            <wp:docPr id="111579011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90119" name="Picture 1" descr="A computer screen shot of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4A7F" w14:textId="67598F52" w:rsidR="00385683" w:rsidRDefault="00385683">
      <w:r>
        <w:t xml:space="preserve">Any input that is need user input is set to &lt;input type=text&gt; for any manual inputs from the poster such </w:t>
      </w:r>
      <w:r w:rsidR="006B6C32">
        <w:t>as:</w:t>
      </w:r>
      <w:r>
        <w:t xml:space="preserve"> </w:t>
      </w:r>
      <w:proofErr w:type="spellStart"/>
      <w:r>
        <w:t>firstname</w:t>
      </w:r>
      <w:proofErr w:type="spellEnd"/>
      <w:r>
        <w:t xml:space="preserve">, </w:t>
      </w:r>
      <w:proofErr w:type="gramStart"/>
      <w:r>
        <w:t>surname ,</w:t>
      </w:r>
      <w:proofErr w:type="gramEnd"/>
      <w:r>
        <w:t xml:space="preserve"> description ad title and price</w:t>
      </w:r>
    </w:p>
    <w:p w14:paraId="34D2FE1B" w14:textId="4A74DBD5" w:rsidR="00385683" w:rsidRDefault="00385683">
      <w:r w:rsidRPr="00385683">
        <w:drawing>
          <wp:inline distT="0" distB="0" distL="0" distR="0" wp14:anchorId="00224F21" wp14:editId="6C09E447">
            <wp:extent cx="5395428" cy="708721"/>
            <wp:effectExtent l="0" t="0" r="0" b="0"/>
            <wp:docPr id="2005039841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39841" name="Picture 1" descr="A computer screen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8DBE" w14:textId="1F7471CD" w:rsidR="00385683" w:rsidRDefault="00385683">
      <w:r>
        <w:t>For the upload photo function there is a blank empty photo icon that makes it intuitive to interact with the image to upload the photo which had the “file uploader” input function</w:t>
      </w:r>
    </w:p>
    <w:p w14:paraId="0087EDB0" w14:textId="1EFBD52F" w:rsidR="00385683" w:rsidRDefault="00385683">
      <w:r w:rsidRPr="00385683">
        <w:drawing>
          <wp:inline distT="0" distB="0" distL="0" distR="0" wp14:anchorId="3E2E2791" wp14:editId="4ECEAD87">
            <wp:extent cx="5731510" cy="1329055"/>
            <wp:effectExtent l="0" t="0" r="2540" b="4445"/>
            <wp:docPr id="398040811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40811" name="Picture 1" descr="A computer code on a black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98FA" w14:textId="0948FB9A" w:rsidR="006B6C32" w:rsidRDefault="006B6C32">
      <w:r>
        <w:t xml:space="preserve">The website already saves the inputted data so the </w:t>
      </w:r>
      <w:proofErr w:type="spellStart"/>
      <w:r>
        <w:t>btn</w:t>
      </w:r>
      <w:proofErr w:type="spellEnd"/>
      <w:r>
        <w:t xml:space="preserve">-secondary is mostly for placebo effect and the </w:t>
      </w:r>
      <w:proofErr w:type="spellStart"/>
      <w:r>
        <w:t>btn</w:t>
      </w:r>
      <w:proofErr w:type="spellEnd"/>
      <w:r>
        <w:t xml:space="preserve">-primary </w:t>
      </w:r>
      <w:proofErr w:type="gramStart"/>
      <w:r>
        <w:t>actually submits</w:t>
      </w:r>
      <w:proofErr w:type="gramEnd"/>
      <w:r>
        <w:t xml:space="preserve"> the ad with the type</w:t>
      </w:r>
      <w:proofErr w:type="gramStart"/>
      <w:r>
        <w:t>=“</w:t>
      </w:r>
      <w:proofErr w:type="gramEnd"/>
      <w:r>
        <w:t>submit”</w:t>
      </w:r>
    </w:p>
    <w:p w14:paraId="68956733" w14:textId="5C5104D0" w:rsidR="00385683" w:rsidRDefault="006B6C32">
      <w:r w:rsidRPr="006B6C32">
        <w:lastRenderedPageBreak/>
        <w:drawing>
          <wp:inline distT="0" distB="0" distL="0" distR="0" wp14:anchorId="2B328ED5" wp14:editId="4D9A3679">
            <wp:extent cx="5654530" cy="1257409"/>
            <wp:effectExtent l="0" t="0" r="3810" b="0"/>
            <wp:docPr id="20798729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72973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E6B9" w14:textId="0D7A427C" w:rsidR="006B6C32" w:rsidRDefault="006B6C32">
      <w:r>
        <w:t>CSS for the Upload background image which controls the size and shadow of the bottom of the image to prevent it from blending into the pages white base background</w:t>
      </w:r>
    </w:p>
    <w:p w14:paraId="7A0101A0" w14:textId="72245B98" w:rsidR="006B6C32" w:rsidRDefault="006B6C32">
      <w:r w:rsidRPr="006B6C32">
        <w:drawing>
          <wp:inline distT="0" distB="0" distL="0" distR="0" wp14:anchorId="77DADB5D" wp14:editId="3C3AFEEC">
            <wp:extent cx="3307080" cy="2146503"/>
            <wp:effectExtent l="0" t="0" r="7620" b="6350"/>
            <wp:docPr id="5653085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08595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6063" cy="215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B97A" w14:textId="454F4383" w:rsidR="00751E47" w:rsidRDefault="00751E47">
      <w:r>
        <w:t xml:space="preserve">The CSS for the boxes and how much the fill the page </w:t>
      </w:r>
    </w:p>
    <w:p w14:paraId="243687DD" w14:textId="4CD13DE8" w:rsidR="00751E47" w:rsidRDefault="00751E47">
      <w:r w:rsidRPr="00751E47">
        <w:drawing>
          <wp:inline distT="0" distB="0" distL="0" distR="0" wp14:anchorId="1240C600" wp14:editId="6B78F584">
            <wp:extent cx="4647801" cy="3108960"/>
            <wp:effectExtent l="0" t="0" r="635" b="0"/>
            <wp:docPr id="33737232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72327" name="Picture 1" descr="A computer screen shot of a program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0618" cy="311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1C1"/>
    <w:rsid w:val="00075DC5"/>
    <w:rsid w:val="00385683"/>
    <w:rsid w:val="00447BEB"/>
    <w:rsid w:val="005A7470"/>
    <w:rsid w:val="006571C1"/>
    <w:rsid w:val="006B6C32"/>
    <w:rsid w:val="00751E47"/>
    <w:rsid w:val="00BD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7409A"/>
  <w15:chartTrackingRefBased/>
  <w15:docId w15:val="{DBB76C33-972C-4C8F-8706-BBCEA0ECD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85</Words>
  <Characters>1200</Characters>
  <Application>Microsoft Office Word</Application>
  <DocSecurity>0</DocSecurity>
  <Lines>300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Zhang [Student-PECS]</dc:creator>
  <cp:keywords/>
  <dc:description/>
  <cp:lastModifiedBy>Daniel Zhang [Student-PECS]</cp:lastModifiedBy>
  <cp:revision>1</cp:revision>
  <dcterms:created xsi:type="dcterms:W3CDTF">2026-03-08T17:27:00Z</dcterms:created>
  <dcterms:modified xsi:type="dcterms:W3CDTF">2026-03-08T18:33:00Z</dcterms:modified>
</cp:coreProperties>
</file>